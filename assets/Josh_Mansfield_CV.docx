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0F1543A9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19F7400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7E0C8E1B" wp14:editId="42B49ECA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27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1" locked="0" layoutInCell="0" allowOverlap="1" wp14:anchorId="263C8453" wp14:editId="7AAD2EED">
                      <wp:simplePos x="0" y="0"/>
                      <wp:positionH relativeFrom="page">
                        <wp:posOffset>5161280</wp:posOffset>
                      </wp:positionH>
                      <wp:positionV relativeFrom="page">
                        <wp:posOffset>1358900</wp:posOffset>
                      </wp:positionV>
                      <wp:extent cx="12700" cy="8432800"/>
                      <wp:effectExtent l="12700" t="0" r="12700" b="12700"/>
                      <wp:wrapNone/>
                      <wp:docPr id="1850994617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2700" cy="843280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72C6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669854" id="Line 2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        <o:lock v:ext="edit" shapetype="f"/>
                      <w10:wrap anchorx="page" anchory="page"/>
                    </v:line>
                  </w:pict>
                </mc:Fallback>
              </mc:AlternateContent>
            </w:r>
          </w:p>
          <w:p w14:paraId="5D31D620" w14:textId="77777777" w:rsidR="004D3F51" w:rsidRPr="00C15E6E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</w:pPr>
            <w:r w:rsidRPr="00C15E6E"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192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921"/>
            </w:tblGrid>
            <w:tr w:rsidR="00B67E75" w14:paraId="3065E98C" w14:textId="77777777" w:rsidTr="002817B7">
              <w:trPr>
                <w:trHeight w:val="995"/>
                <w:tblCellSpacing w:w="0" w:type="dxa"/>
              </w:trPr>
              <w:tc>
                <w:tcPr>
                  <w:tcW w:w="11921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BF07752" w14:textId="77777777" w:rsidR="00B67E75" w:rsidRPr="002817B7" w:rsidRDefault="00B67E75" w:rsidP="002817B7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</w:pP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Bristol/London | 0745333164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9 | </w:t>
                  </w:r>
                  <w:r w:rsidR="002817B7" w:rsidRPr="002817B7">
                    <w:rPr>
                      <w:rStyle w:val="skn-mls3cntc-section"/>
                      <w:rFonts w:ascii="Roboto" w:eastAsia="Roboto" w:hAnsi="Roboto" w:cs="Roboto"/>
                      <w:color w:val="062B61"/>
                      <w:shd w:val="clear" w:color="auto" w:fill="auto"/>
                    </w:rPr>
                    <w:t>joshimansfield@icloud.com</w:t>
                  </w: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 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| </w:t>
                  </w:r>
                  <w:r w:rsidR="003B20B8"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joshmansfielddevelopment.com</w:t>
                  </w:r>
                </w:p>
                <w:p w14:paraId="331E6719" w14:textId="77777777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50BD73E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3DD167D6" w14:textId="77777777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60EE44F0" wp14:editId="2FD79B5B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9547C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8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1"/>
        <w:gridCol w:w="6510"/>
        <w:gridCol w:w="692"/>
        <w:gridCol w:w="664"/>
        <w:gridCol w:w="2777"/>
        <w:gridCol w:w="692"/>
      </w:tblGrid>
      <w:tr w:rsidR="004D3F51" w14:paraId="4B6EAE0C" w14:textId="77777777" w:rsidTr="00C15E6E">
        <w:trPr>
          <w:trHeight w:val="10117"/>
          <w:tblCellSpacing w:w="0" w:type="dxa"/>
        </w:trPr>
        <w:tc>
          <w:tcPr>
            <w:tcW w:w="85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07AE76D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5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0CF3ED" w14:textId="77777777" w:rsidR="004D3F51" w:rsidRPr="002817B7" w:rsidRDefault="002817B7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About Me</w:t>
            </w:r>
          </w:p>
          <w:p w14:paraId="59F68ED5" w14:textId="103BF726" w:rsidR="002817B7" w:rsidRPr="002817B7" w:rsidRDefault="002817B7" w:rsidP="002817B7">
            <w:pPr>
              <w:rPr>
                <w:rFonts w:ascii="Roboto" w:eastAsia="Arial" w:hAnsi="Roboto" w:cs="Arial"/>
                <w:b/>
                <w:bCs/>
                <w:sz w:val="22"/>
                <w:szCs w:val="22"/>
                <w:lang w:bidi="en-US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I’m an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a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 xml:space="preserve">pp and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w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 xml:space="preserve">eb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d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eveloper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</w:t>
            </w:r>
            <w:r w:rsidR="00743E00">
              <w:rPr>
                <w:rFonts w:ascii="Roboto" w:hAnsi="Roboto"/>
                <w:sz w:val="22"/>
                <w:szCs w:val="22"/>
              </w:rPr>
              <w:t xml:space="preserve">and designer </w:t>
            </w:r>
            <w:r w:rsidRPr="002817B7">
              <w:rPr>
                <w:rFonts w:ascii="Roboto" w:hAnsi="Roboto"/>
                <w:sz w:val="22"/>
                <w:szCs w:val="22"/>
              </w:rPr>
              <w:t>with over five years of self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 xml:space="preserve">employed </w:t>
            </w:r>
            <w:r w:rsidR="00743E00">
              <w:rPr>
                <w:rFonts w:ascii="Roboto" w:hAnsi="Roboto"/>
                <w:sz w:val="22"/>
                <w:szCs w:val="22"/>
              </w:rPr>
              <w:t>and freelance e</w:t>
            </w:r>
            <w:r w:rsidRPr="002817B7">
              <w:rPr>
                <w:rFonts w:ascii="Roboto" w:hAnsi="Roboto"/>
                <w:sz w:val="22"/>
                <w:szCs w:val="22"/>
              </w:rPr>
              <w:t>xperience creating innovative, user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focused solutions and providing full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 xml:space="preserve">end technical support. My work blends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clean, modern design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with a strong understanding of user needs, allowing me to build seamless and engaging experiences across Apple platforms.</w:t>
            </w:r>
          </w:p>
          <w:p w14:paraId="62D26302" w14:textId="68E2B625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Some of my notable </w:t>
            </w:r>
            <w:r w:rsidR="00743E00">
              <w:rPr>
                <w:rFonts w:ascii="Roboto" w:hAnsi="Roboto"/>
                <w:sz w:val="22"/>
                <w:szCs w:val="22"/>
              </w:rPr>
              <w:t xml:space="preserve">personal </w:t>
            </w:r>
            <w:r w:rsidRPr="002817B7">
              <w:rPr>
                <w:rFonts w:ascii="Roboto" w:hAnsi="Roboto"/>
                <w:sz w:val="22"/>
                <w:szCs w:val="22"/>
              </w:rPr>
              <w:t>projects include:</w:t>
            </w:r>
          </w:p>
          <w:p w14:paraId="3C2D3791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minimalist weather app inspired by VisionOS principles, focused on clarity and elegant presentation.</w:t>
            </w:r>
          </w:p>
          <w:p w14:paraId="2DB98879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customizable notes app with Live Activities, widgets, and personalization for a refined note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taking workflow.</w:t>
            </w:r>
          </w:p>
          <w:p w14:paraId="41B558C8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an aviation plane spotting app that helps enthusiasts log, track, and review aircraft sightings with accuracy and ease.</w:t>
            </w:r>
          </w:p>
          <w:p w14:paraId="651BCDCA" w14:textId="190FDBD5" w:rsidR="002817B7" w:rsidRDefault="002817B7" w:rsidP="002817B7">
            <w:pPr>
              <w:pStyle w:val="p1"/>
              <w:rPr>
                <w:rStyle w:val="Hyperlink"/>
                <w:rFonts w:ascii="Roboto" w:hAnsi="Roboto"/>
                <w:b/>
                <w:bCs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 am currently developing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FlipCards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, an interactive study and flashcard app built for efficient </w:t>
            </w:r>
            <w:r w:rsidRPr="00C15E6E">
              <w:rPr>
                <w:rFonts w:ascii="Roboto" w:hAnsi="Roboto"/>
                <w:sz w:val="22"/>
                <w:szCs w:val="22"/>
              </w:rPr>
              <w:t xml:space="preserve">learning, now available for preview via TestFlight: </w:t>
            </w:r>
            <w:hyperlink r:id="rId9" w:history="1">
              <w:r w:rsidRPr="007175A8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https://testflight.apple.com/join/2hBxWMNR</w:t>
              </w:r>
            </w:hyperlink>
          </w:p>
          <w:p w14:paraId="76B2B61D" w14:textId="77777777" w:rsidR="004151E1" w:rsidRPr="007175A8" w:rsidRDefault="004151E1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7175A8">
              <w:rPr>
                <w:rStyle w:val="Hyperlink"/>
                <w:rFonts w:ascii="Roboto" w:hAnsi="Roboto"/>
                <w:b/>
                <w:bCs/>
                <w:u w:val="none"/>
              </w:rPr>
              <w:t xml:space="preserve">More projects available at </w:t>
            </w:r>
            <w:hyperlink r:id="rId10" w:history="1">
              <w:r w:rsidRPr="007175A8">
                <w:rPr>
                  <w:rStyle w:val="Hyperlink"/>
                  <w:rFonts w:ascii="Roboto" w:hAnsi="Roboto"/>
                  <w:b/>
                  <w:bCs/>
                </w:rPr>
                <w:t>Joshmansfielddevelopment.com</w:t>
              </w:r>
            </w:hyperlink>
          </w:p>
          <w:p w14:paraId="410180C7" w14:textId="77777777" w:rsidR="004D3F51" w:rsidRPr="002817B7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Experience</w:t>
            </w:r>
          </w:p>
          <w:p w14:paraId="71B63113" w14:textId="77777777" w:rsidR="00385BED" w:rsidRPr="002817B7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Golang Internship</w:t>
            </w:r>
          </w:p>
          <w:p w14:paraId="75859D7C" w14:textId="77777777" w:rsidR="002817B7" w:rsidRPr="002817B7" w:rsidRDefault="00385BED" w:rsidP="00385BED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University of the West </w:t>
            </w:r>
            <w:r w:rsidR="003F36F1" w:rsidRPr="002817B7">
              <w:rPr>
                <w:rStyle w:val="span"/>
                <w:rFonts w:ascii="Roboto" w:eastAsia="Roboto" w:hAnsi="Roboto" w:cs="Roboto"/>
                <w:color w:val="062B61"/>
              </w:rPr>
              <w:t>of England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July 2025 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     </w:t>
            </w:r>
          </w:p>
          <w:p w14:paraId="21F79A5B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1"/>
              </w:rPr>
              <w:t>Mentoring students in Golang and software development, creating teaching materials, and developing tools for the Principles of Programming module.</w:t>
            </w:r>
          </w:p>
          <w:p w14:paraId="32E955B9" w14:textId="77777777" w:rsidR="00D55D14" w:rsidRPr="00150DDA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1"/>
                <w:szCs w:val="11"/>
              </w:rPr>
            </w:pPr>
          </w:p>
          <w:p w14:paraId="3C8A6AAE" w14:textId="48E91D0F" w:rsidR="002817B7" w:rsidRPr="002817B7" w:rsidRDefault="00743E00" w:rsidP="002817B7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 xml:space="preserve">iOS </w:t>
            </w:r>
            <w:r w:rsid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App Development</w:t>
            </w:r>
          </w:p>
          <w:p w14:paraId="252B7233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Jan 2024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| </w:t>
            </w:r>
            <w:hyperlink r:id="rId11" w:history="1">
              <w:r w:rsidR="002817B7" w:rsidRPr="00C15E6E">
                <w:rPr>
                  <w:rStyle w:val="Hyperlink"/>
                  <w:rFonts w:ascii="Roboto" w:eastAsia="Roboto" w:hAnsi="Roboto" w:cs="Roboto"/>
                  <w:b/>
                  <w:bCs/>
                </w:rPr>
                <w:t>Appsbyjosh.com</w:t>
              </w:r>
            </w:hyperlink>
          </w:p>
          <w:p w14:paraId="0EC8D1F7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Designing, developing, and publishing iOS apps using SwiftUI, WidgetKit, Combine, WeatherKit, Core Data, and Activity Kit. </w:t>
            </w:r>
            <w:r w:rsidRPr="002817B7">
              <w:rPr>
                <w:rFonts w:ascii="Roboto" w:hAnsi="Roboto"/>
                <w:sz w:val="22"/>
                <w:szCs w:val="22"/>
              </w:rPr>
              <w:lastRenderedPageBreak/>
              <w:t>Manage full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stack development, testing, and deployment via the App Store and TestFlight. Released three apps:</w:t>
            </w:r>
          </w:p>
          <w:p w14:paraId="492BB67D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</w:t>
            </w:r>
            <w:r w:rsidR="00150DDA">
              <w:t xml:space="preserve">- </w:t>
            </w:r>
            <w:r w:rsidR="00150DDA" w:rsidRPr="002817B7">
              <w:rPr>
                <w:rFonts w:ascii="Roboto" w:hAnsi="Roboto"/>
                <w:sz w:val="22"/>
                <w:szCs w:val="22"/>
              </w:rPr>
              <w:t>Swift, SwiftUI, WidgetKit, Watch Kit, Combine</w:t>
            </w:r>
            <w:r w:rsidR="00150DDA">
              <w:rPr>
                <w:rStyle w:val="s1"/>
              </w:rPr>
              <w:t xml:space="preserve">  </w:t>
            </w:r>
            <w:hyperlink r:id="rId12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https://apps.apple.com/us/app/cumulus/id6742735497</w:t>
              </w:r>
            </w:hyperlink>
            <w:r w:rsidRPr="002817B7">
              <w:rPr>
                <w:rFonts w:ascii="Roboto" w:hAnsi="Roboto"/>
                <w:sz w:val="22"/>
                <w:szCs w:val="22"/>
              </w:rPr>
              <w:t xml:space="preserve"> </w:t>
            </w:r>
          </w:p>
          <w:p w14:paraId="2D04B75F" w14:textId="77777777" w:rsidR="002817B7" w:rsidRPr="00150DDA" w:rsidRDefault="002817B7" w:rsidP="002817B7">
            <w:pPr>
              <w:pStyle w:val="p1"/>
              <w:rPr>
                <w:b/>
                <w:bCs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150DDA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Activity Kit, WidgetKit, Combine</w:t>
            </w:r>
            <w:r w:rsidR="00150DDA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.  </w:t>
            </w:r>
            <w:hyperlink r:id="rId13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https://apps.apple.com/us/app/pinboard-better-notes/id6747376814</w:t>
              </w:r>
            </w:hyperlink>
          </w:p>
          <w:p w14:paraId="28FB88D0" w14:textId="77777777" w:rsidR="00C15E6E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Combine, Vision, Core ML</w:t>
            </w:r>
            <w:r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 </w:t>
            </w:r>
            <w:hyperlink r:id="rId14" w:history="1">
              <w:r w:rsidR="00C15E6E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https://apps.apple.com/us/app/tailtag/id6747738157</w:t>
              </w:r>
            </w:hyperlink>
          </w:p>
          <w:p w14:paraId="54BC4A1C" w14:textId="77777777" w:rsidR="004D3F51" w:rsidRPr="002817B7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Web Development</w:t>
            </w:r>
          </w:p>
          <w:p w14:paraId="5673F700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| Jan 2020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</w:t>
            </w:r>
          </w:p>
          <w:p w14:paraId="39D7AB3E" w14:textId="77777777" w:rsidR="002817B7" w:rsidRDefault="002817B7" w:rsidP="002817B7">
            <w:pPr>
              <w:pStyle w:val="skn-mls3cmnsize"/>
              <w:spacing w:line="400" w:lineRule="atLeast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>Design and build responsive, mobile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first websites with a focus on user experience, accessibility, and SEO best practices. Provide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end solutions for bespoke client projects, ensuring compliance with modern web standards.</w:t>
            </w:r>
          </w:p>
          <w:p w14:paraId="21D1471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r w:rsidRPr="00150DDA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Some examples of recent web development projects</w:t>
            </w:r>
          </w:p>
          <w:p w14:paraId="74A1D1FD" w14:textId="77777777" w:rsidR="00150DDA" w:rsidRPr="00C15E6E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hyperlink r:id="rId15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https://appbyjosh.com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6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https://getcumulus.app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7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https://getflipcards.app</w:t>
              </w:r>
            </w:hyperlink>
            <w:r w:rsidR="00C15E6E"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,</w:t>
            </w:r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 </w:t>
            </w:r>
            <w:hyperlink r:id="rId18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https://thetrustedword.com</w:t>
              </w:r>
            </w:hyperlink>
          </w:p>
          <w:p w14:paraId="7F01C86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</w:p>
          <w:p w14:paraId="0272DEA2" w14:textId="77777777" w:rsid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Technical Support</w:t>
            </w:r>
          </w:p>
          <w:p w14:paraId="0BD3A906" w14:textId="77777777" w:rsidR="00150DDA" w:rsidRP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</w:pP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Self Employed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Jan 2019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–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Current</w:t>
            </w:r>
            <w:r w:rsid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| </w:t>
            </w:r>
            <w:hyperlink r:id="rId19" w:history="1">
              <w:r w:rsidR="00150DDA" w:rsidRPr="00C15E6E">
                <w:rPr>
                  <w:rStyle w:val="Hyperlink"/>
                  <w:rFonts w:ascii="Roboto" w:eastAsia="Roboto" w:hAnsi="Roboto" w:cs="Roboto"/>
                </w:rPr>
                <w:t>Techbyjosh.dev</w:t>
              </w:r>
            </w:hyperlink>
          </w:p>
          <w:p w14:paraId="5207F930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hAnsi="Roboto"/>
                <w:b w:val="0"/>
                <w:bCs w:val="0"/>
                <w:sz w:val="22"/>
                <w:szCs w:val="22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Provide technical consultation and affordable solutions for client issues, including hardware/software repairs, diagnostics, and network setups. Install and maintain systems such as cameras, servers, and access points.</w:t>
            </w:r>
          </w:p>
          <w:p w14:paraId="16EF8524" w14:textId="77777777" w:rsidR="00150DDA" w:rsidRP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eastAsia="Roboto" w:hAnsi="Roboto" w:cs="Roboto"/>
                <w:b w:val="0"/>
                <w:bCs w:val="0"/>
                <w:color w:val="062B61"/>
              </w:rPr>
            </w:pPr>
          </w:p>
          <w:p w14:paraId="7DD3710B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Sales Assistant</w:t>
            </w:r>
          </w:p>
          <w:p w14:paraId="33A4B154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</w:pPr>
            <w:r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CEX 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July 2022 – Sept 2022 </w:t>
            </w:r>
          </w:p>
          <w:p w14:paraId="679E8FA6" w14:textId="3C00A688" w:rsidR="00667BC2" w:rsidRPr="00385276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jd-font"/>
                <w:rFonts w:ascii="Roboto" w:eastAsia="Roboto" w:hAnsi="Roboto" w:cs="Roboto"/>
                <w:b w:val="0"/>
                <w:bCs w:val="0"/>
                <w:color w:val="062B61"/>
                <w:sz w:val="24"/>
                <w:szCs w:val="24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Assisted customers with trade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ins, purchases, and product queries while maintaining strong knowledge of electronics and gaming products. Handled till operations, processed transactions, and ensured stock was organised and accurately priced. Delivered excellent customer service in a fast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paced retail environment.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F9BE87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00F181C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1CC68F" w14:textId="77777777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40FA345D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59B7BA83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787B0E8D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23EA24B2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688E82AC" w14:textId="77777777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E3801A9" w14:textId="77777777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05A48FEF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153267A5" w14:textId="77777777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49BED1AC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387E9E2F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6C873DB9" w14:textId="77777777" w:rsidR="00133633" w:rsidRPr="00150DDA" w:rsidRDefault="007B1F19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1B57DB72" w14:textId="77777777" w:rsidR="00133633" w:rsidRDefault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MVVM Architecture (Swift)</w:t>
            </w:r>
          </w:p>
          <w:p w14:paraId="148A53D9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19BF5E7C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5D988CCB" w14:textId="77777777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405E281B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77355DE9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5560A622" w14:textId="7777777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77D2552B" w14:textId="77777777" w:rsidR="00133633" w:rsidRPr="002817B7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5B1A4543" w14:textId="77777777" w:rsidR="00150DDA" w:rsidRPr="00150DDA" w:rsidRDefault="00035103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133633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development</w:t>
            </w:r>
          </w:p>
          <w:p w14:paraId="35B7FAC2" w14:textId="77777777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Photoshop</w:t>
            </w:r>
          </w:p>
          <w:p w14:paraId="4FBD8C30" w14:textId="6D8791E6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Premier Pro</w:t>
            </w:r>
          </w:p>
          <w:p w14:paraId="63105523" w14:textId="77777777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2EBEA6C3" w14:textId="77777777" w:rsidR="00904413" w:rsidRPr="00904413" w:rsidRDefault="00904413" w:rsidP="00904413">
            <w:pPr>
              <w:pStyle w:val="skn-mls3skillulli"/>
              <w:spacing w:after="200"/>
              <w:ind w:left="8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159FD06" w14:textId="77777777" w:rsidR="00133633" w:rsidRPr="00035103" w:rsidRDefault="00133633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F5D7F41" w14:textId="1095EB77" w:rsidR="00B93860" w:rsidRPr="0005092B" w:rsidRDefault="0005092B" w:rsidP="00B93860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0F3DB0C7" w14:textId="3071B3FE" w:rsidR="00904413" w:rsidRP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636DD3D0" w14:textId="7B663F5D" w:rsidR="00B93860" w:rsidRPr="00B93860" w:rsidRDefault="00B93860" w:rsidP="00B93860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AA3BE5C" w14:textId="77777777" w:rsidR="00133633" w:rsidRPr="00133633" w:rsidRDefault="0013363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Branding design</w:t>
            </w:r>
          </w:p>
          <w:p w14:paraId="16CA9ED9" w14:textId="77777777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763CB2FC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11AB6AAE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82855B9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3E6D831B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0A4B880A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0EAEAA53" w14:textId="77777777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5DC8D897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7D29F9A9" w14:textId="77777777" w:rsidR="00133633" w:rsidRPr="00FB12EE" w:rsidRDefault="000B03FC" w:rsidP="0013363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4E5BBC4F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3053FC8A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210C0BCF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662DB73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2DAFA4D" w14:textId="336ED786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2018 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Sept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5C1015D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785E18C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4CE8E8BA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E34F307" w14:textId="7D644484" w:rsidR="002817B7" w:rsidRPr="009758F6" w:rsidRDefault="003E39D3" w:rsidP="009758F6">
            <w:pPr>
              <w:pStyle w:val="skn-mls3disp-blk"/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2020 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Sept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05C03A5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1504C250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29F23CB" w14:textId="77777777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5E2D0D71" w14:textId="774279A9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2023 </w:t>
            </w:r>
            <w:r w:rsidR="00904413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–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1699B12" w14:textId="77777777" w:rsidR="004D3F51" w:rsidRDefault="004D3F51"/>
        </w:tc>
      </w:tr>
    </w:tbl>
    <w:p w14:paraId="7017D827" w14:textId="77777777" w:rsidR="004D3F51" w:rsidRDefault="004D3F51">
      <w:pPr>
        <w:rPr>
          <w:vanish/>
        </w:rPr>
      </w:pPr>
    </w:p>
    <w:p w14:paraId="5DCC34A5" w14:textId="77777777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 w:rsidSect="002817B7">
      <w:headerReference w:type="even" r:id="rId20"/>
      <w:headerReference w:type="default" r:id="rId21"/>
      <w:footerReference w:type="default" r:id="rId22"/>
      <w:footerReference w:type="first" r:id="rId23"/>
      <w:pgSz w:w="11906" w:h="16838"/>
      <w:pgMar w:top="600" w:right="0" w:bottom="600" w:left="0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93422" w14:textId="77777777" w:rsidR="000852E0" w:rsidRDefault="000852E0">
      <w:r>
        <w:separator/>
      </w:r>
    </w:p>
  </w:endnote>
  <w:endnote w:type="continuationSeparator" w:id="0">
    <w:p w14:paraId="191462C3" w14:textId="77777777" w:rsidR="000852E0" w:rsidRDefault="00085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8749B8A-0414-504F-93B0-958717FD03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A8DED7D-E4DA-EB46-9273-5913D1383842}"/>
    <w:embedBold r:id="rId3" w:fontKey="{EDEEF82F-7A2F-3540-89B6-556051ADD8C4}"/>
    <w:embedItalic r:id="rId4" w:fontKey="{882E78D1-BA3A-9049-94D5-FA0FEA87E84E}"/>
    <w:embedBoldItalic r:id="rId5" w:fontKey="{48584088-DEBA-644E-8F26-EBEF57AD44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E1305258-3C82-A946-BB92-6EA5B2D6551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1FBC5FD5-95F2-604B-887E-06D0A03A5439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9A91856E-1F83-A842-80A4-9347E3471514}"/>
    <w:embedBold r:id="rId9" w:fontKey="{63F5EFCA-199B-A64C-8012-08D375A95F1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7A19BE42-8D24-7640-85D0-279C223B39AF}"/>
    <w:embedBold r:id="rId11" w:fontKey="{E359B381-07BB-2E4E-99CE-9200ACDD57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19877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0F26907A" wp14:editId="55814534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47A8A" w14:textId="77777777" w:rsidR="004D3F51" w:rsidRDefault="002817B7" w:rsidP="002817B7">
    <w:pPr>
      <w:tabs>
        <w:tab w:val="left" w:pos="3264"/>
      </w:tabs>
      <w:spacing w:line="700" w:lineRule="exact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9BD3D" w14:textId="77777777" w:rsidR="000852E0" w:rsidRDefault="000852E0">
      <w:r>
        <w:separator/>
      </w:r>
    </w:p>
  </w:footnote>
  <w:footnote w:type="continuationSeparator" w:id="0">
    <w:p w14:paraId="70270365" w14:textId="77777777" w:rsidR="000852E0" w:rsidRDefault="00085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59174453"/>
      <w:docPartObj>
        <w:docPartGallery w:val="Page Numbers (Top of Page)"/>
        <w:docPartUnique/>
      </w:docPartObj>
    </w:sdtPr>
    <w:sdtContent>
      <w:p w14:paraId="67923259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A280E8" w14:textId="77777777" w:rsidR="002817B7" w:rsidRDefault="002817B7" w:rsidP="002817B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746453928"/>
      <w:docPartObj>
        <w:docPartGallery w:val="Page Numbers (Top of Page)"/>
        <w:docPartUnique/>
      </w:docPartObj>
    </w:sdtPr>
    <w:sdtContent>
      <w:p w14:paraId="66E7AEF7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30373C" w14:textId="77777777" w:rsidR="002817B7" w:rsidRDefault="00501B89" w:rsidP="002817B7">
    <w:pPr>
      <w:tabs>
        <w:tab w:val="left" w:pos="2016"/>
      </w:tabs>
      <w:spacing w:line="1400" w:lineRule="exact"/>
      <w:ind w:right="360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65115DC7" wp14:editId="66478B02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2753A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0" allowOverlap="1" wp14:anchorId="61ACC542" wp14:editId="3C1866A5">
              <wp:simplePos x="0" y="0"/>
              <wp:positionH relativeFrom="page">
                <wp:posOffset>5161280</wp:posOffset>
              </wp:positionH>
              <wp:positionV relativeFrom="page">
                <wp:posOffset>1358900</wp:posOffset>
              </wp:positionV>
              <wp:extent cx="12700" cy="8432800"/>
              <wp:effectExtent l="12700" t="0" r="12700" b="12700"/>
              <wp:wrapNone/>
              <wp:docPr id="122203599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12700" cy="84328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72C6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7CFDAF" id="Line 1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6C81EF9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F7962"/>
    <w:multiLevelType w:val="multilevel"/>
    <w:tmpl w:val="D9A8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E3E03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782B20"/>
    <w:multiLevelType w:val="hybridMultilevel"/>
    <w:tmpl w:val="260E4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8"/>
  </w:num>
  <w:num w:numId="8" w16cid:durableId="1489517702">
    <w:abstractNumId w:val="10"/>
  </w:num>
  <w:num w:numId="9" w16cid:durableId="151681328">
    <w:abstractNumId w:val="7"/>
  </w:num>
  <w:num w:numId="10" w16cid:durableId="1834956230">
    <w:abstractNumId w:val="9"/>
  </w:num>
  <w:num w:numId="11" w16cid:durableId="1208955230">
    <w:abstractNumId w:val="11"/>
  </w:num>
  <w:num w:numId="12" w16cid:durableId="1727950756">
    <w:abstractNumId w:val="6"/>
  </w:num>
  <w:num w:numId="13" w16cid:durableId="8593949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51"/>
    <w:rsid w:val="00035103"/>
    <w:rsid w:val="0005092B"/>
    <w:rsid w:val="000852E0"/>
    <w:rsid w:val="000B03FC"/>
    <w:rsid w:val="000D7C13"/>
    <w:rsid w:val="000E1621"/>
    <w:rsid w:val="00133633"/>
    <w:rsid w:val="00150D3E"/>
    <w:rsid w:val="00150DDA"/>
    <w:rsid w:val="001555E3"/>
    <w:rsid w:val="00156820"/>
    <w:rsid w:val="001A4482"/>
    <w:rsid w:val="00266FE7"/>
    <w:rsid w:val="002817B7"/>
    <w:rsid w:val="002838B7"/>
    <w:rsid w:val="0029298A"/>
    <w:rsid w:val="002C3DD6"/>
    <w:rsid w:val="002E0651"/>
    <w:rsid w:val="0031786F"/>
    <w:rsid w:val="0032753A"/>
    <w:rsid w:val="00362470"/>
    <w:rsid w:val="00380860"/>
    <w:rsid w:val="00385276"/>
    <w:rsid w:val="00385BED"/>
    <w:rsid w:val="003B20B8"/>
    <w:rsid w:val="003D507D"/>
    <w:rsid w:val="003E39D3"/>
    <w:rsid w:val="003F36F1"/>
    <w:rsid w:val="004151E1"/>
    <w:rsid w:val="0044075F"/>
    <w:rsid w:val="004A1EE4"/>
    <w:rsid w:val="004B5F47"/>
    <w:rsid w:val="004D3F51"/>
    <w:rsid w:val="00501B89"/>
    <w:rsid w:val="005365DD"/>
    <w:rsid w:val="00577A8C"/>
    <w:rsid w:val="00586C3D"/>
    <w:rsid w:val="005C21B0"/>
    <w:rsid w:val="005F0C0C"/>
    <w:rsid w:val="005F2F64"/>
    <w:rsid w:val="006113A6"/>
    <w:rsid w:val="00647596"/>
    <w:rsid w:val="00667BC2"/>
    <w:rsid w:val="006F1501"/>
    <w:rsid w:val="00712BAC"/>
    <w:rsid w:val="007175A8"/>
    <w:rsid w:val="00740E05"/>
    <w:rsid w:val="00743E00"/>
    <w:rsid w:val="00751338"/>
    <w:rsid w:val="007719AE"/>
    <w:rsid w:val="007971E5"/>
    <w:rsid w:val="007B1F19"/>
    <w:rsid w:val="008328DB"/>
    <w:rsid w:val="00847231"/>
    <w:rsid w:val="008559D3"/>
    <w:rsid w:val="0088131E"/>
    <w:rsid w:val="008C39A8"/>
    <w:rsid w:val="00904413"/>
    <w:rsid w:val="00905AD1"/>
    <w:rsid w:val="009419BD"/>
    <w:rsid w:val="00942370"/>
    <w:rsid w:val="009758F6"/>
    <w:rsid w:val="009C6C92"/>
    <w:rsid w:val="009E1AAC"/>
    <w:rsid w:val="009F162A"/>
    <w:rsid w:val="00A30FB2"/>
    <w:rsid w:val="00A579A0"/>
    <w:rsid w:val="00AA4DFE"/>
    <w:rsid w:val="00B67E75"/>
    <w:rsid w:val="00B93860"/>
    <w:rsid w:val="00C15E6E"/>
    <w:rsid w:val="00CF0C53"/>
    <w:rsid w:val="00D55D14"/>
    <w:rsid w:val="00D71970"/>
    <w:rsid w:val="00D93129"/>
    <w:rsid w:val="00D93263"/>
    <w:rsid w:val="00DC1046"/>
    <w:rsid w:val="00DC5A47"/>
    <w:rsid w:val="00E04F29"/>
    <w:rsid w:val="00E32B68"/>
    <w:rsid w:val="00E93C19"/>
    <w:rsid w:val="00EA6D1A"/>
    <w:rsid w:val="00ED5787"/>
    <w:rsid w:val="00F10B8F"/>
    <w:rsid w:val="00F53C15"/>
    <w:rsid w:val="00F9553E"/>
    <w:rsid w:val="00FB12EE"/>
    <w:rsid w:val="00FC4285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E45AC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C15E6E"/>
    <w:rPr>
      <w:color w:val="05285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3363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281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pinboard-better-notes/id6747376814" TargetMode="External"/><Relationship Id="rId18" Type="http://schemas.openxmlformats.org/officeDocument/2006/relationships/hyperlink" Target="https://thetrustedword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cumulus/id6742735497" TargetMode="External"/><Relationship Id="rId17" Type="http://schemas.openxmlformats.org/officeDocument/2006/relationships/hyperlink" Target="https://getflipcards.app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cumulus.app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psbyjosh.c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ppbyjosh.com" TargetMode="External"/><Relationship Id="rId23" Type="http://schemas.openxmlformats.org/officeDocument/2006/relationships/footer" Target="footer2.xml"/><Relationship Id="rId10" Type="http://schemas.openxmlformats.org/officeDocument/2006/relationships/hyperlink" Target="http://joshmansfielddevelopment.com/" TargetMode="External"/><Relationship Id="rId19" Type="http://schemas.openxmlformats.org/officeDocument/2006/relationships/hyperlink" Target="https://techbyjosh.dev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" TargetMode="External"/><Relationship Id="rId14" Type="http://schemas.openxmlformats.org/officeDocument/2006/relationships/hyperlink" Target="https://apps.apple.com/us/app/tailtag/id6747738157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7</cp:revision>
  <cp:lastPrinted>2025-07-31T09:30:00Z</cp:lastPrinted>
  <dcterms:created xsi:type="dcterms:W3CDTF">2025-08-01T00:08:00Z</dcterms:created>
  <dcterms:modified xsi:type="dcterms:W3CDTF">2025-08-01T12:41:00Z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